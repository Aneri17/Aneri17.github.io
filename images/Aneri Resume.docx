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2DF6E" w14:textId="77777777" w:rsidR="00F45EC0" w:rsidRDefault="00F45EC0" w:rsidP="00F45EC0">
      <w:pPr>
        <w:pBdr>
          <w:bottom w:val="single" w:sz="6" w:space="0" w:color="FFFFFF"/>
        </w:pBdr>
        <w:spacing w:line="240" w:lineRule="atLeast"/>
        <w:jc w:val="center"/>
      </w:pPr>
      <w:r>
        <w:rPr>
          <w:b/>
          <w:bCs/>
          <w:sz w:val="40"/>
          <w:szCs w:val="40"/>
        </w:rPr>
        <w:t>Aneri Prakash Patel</w:t>
      </w:r>
    </w:p>
    <w:p w14:paraId="6E227ABD" w14:textId="77777777" w:rsidR="00F45EC0" w:rsidRDefault="00F45EC0" w:rsidP="00F45EC0">
      <w:pPr>
        <w:pBdr>
          <w:bottom w:val="single" w:sz="6" w:space="0" w:color="FFFFFF"/>
        </w:pBdr>
        <w:spacing w:line="240" w:lineRule="atLeast"/>
      </w:pPr>
      <w:r>
        <w:t xml:space="preserve"> </w:t>
      </w:r>
      <w:hyperlink r:id="rId5" w:history="1">
        <w:r w:rsidRPr="00A936F4">
          <w:rPr>
            <w:rStyle w:val="Hyperlink"/>
          </w:rPr>
          <w:t>linkedin.com/in/aneri-patel17</w:t>
        </w:r>
      </w:hyperlink>
      <w:r>
        <w:t> </w:t>
      </w:r>
      <w:r>
        <w:rPr>
          <w:color w:val="000000"/>
        </w:rPr>
        <w:t>| </w:t>
      </w:r>
      <w:hyperlink r:id="rId6" w:history="1">
        <w:r w:rsidRPr="005C502F">
          <w:rPr>
            <w:rStyle w:val="Hyperlink"/>
          </w:rPr>
          <w:t>github.com/Aneri17</w:t>
        </w:r>
      </w:hyperlink>
      <w:r>
        <w:t xml:space="preserve">  </w:t>
      </w:r>
      <w:r>
        <w:rPr>
          <w:color w:val="000000"/>
        </w:rPr>
        <w:t xml:space="preserve">| | </w:t>
      </w:r>
      <w:hyperlink r:id="rId7" w:history="1">
        <w:r w:rsidRPr="00DA3CC0">
          <w:rPr>
            <w:rStyle w:val="Hyperlink"/>
          </w:rPr>
          <w:t>mailto:patelaneri1704@gmail.com</w:t>
        </w:r>
      </w:hyperlink>
      <w:r>
        <w:rPr>
          <w:color w:val="000000"/>
        </w:rPr>
        <w:t xml:space="preserve"> | 9892873789</w:t>
      </w:r>
    </w:p>
    <w:p w14:paraId="3BCBA78F" w14:textId="77777777" w:rsidR="00F45EC0" w:rsidRDefault="00F45EC0" w:rsidP="00F45EC0"/>
    <w:p w14:paraId="0EE7FF61" w14:textId="77777777" w:rsidR="00F45EC0" w:rsidRPr="00424704" w:rsidRDefault="00F45EC0" w:rsidP="00F45EC0">
      <w:pPr>
        <w:pBdr>
          <w:bottom w:val="single" w:sz="12" w:space="0" w:color="000000"/>
        </w:pBdr>
        <w:spacing w:line="240" w:lineRule="atLeast"/>
        <w:rPr>
          <w:b/>
          <w:bCs/>
          <w:caps/>
          <w:sz w:val="20"/>
          <w:szCs w:val="20"/>
        </w:rPr>
      </w:pPr>
      <w:r w:rsidRPr="00424704">
        <w:rPr>
          <w:b/>
          <w:bCs/>
          <w:caps/>
          <w:sz w:val="20"/>
          <w:szCs w:val="20"/>
        </w:rPr>
        <w:t>education</w:t>
      </w:r>
    </w:p>
    <w:p w14:paraId="753CEB53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 w:rsidRPr="00424704">
        <w:rPr>
          <w:rStyle w:val="fs15fw6overflow-hidden"/>
          <w:b/>
          <w:bCs/>
          <w:sz w:val="20"/>
          <w:szCs w:val="20"/>
        </w:rPr>
        <w:t>Bachelor of Engineering</w:t>
      </w:r>
      <w:r>
        <w:rPr>
          <w:rStyle w:val="fs15fw6overflow-hidden"/>
          <w:b/>
          <w:bCs/>
          <w:sz w:val="20"/>
          <w:szCs w:val="20"/>
        </w:rPr>
        <w:t>, Information Technology</w:t>
      </w:r>
      <w:r w:rsidRPr="00424704">
        <w:rPr>
          <w:rStyle w:val="fs15fw6"/>
          <w:b/>
          <w:bCs/>
          <w:sz w:val="20"/>
          <w:szCs w:val="20"/>
        </w:rPr>
        <w:tab/>
      </w:r>
      <w:r w:rsidRPr="00424704">
        <w:rPr>
          <w:rStyle w:val="fs15fw6overflow-hidden"/>
          <w:b/>
          <w:bCs/>
          <w:sz w:val="20"/>
          <w:szCs w:val="20"/>
        </w:rPr>
        <w:t>May 202</w:t>
      </w:r>
      <w:r>
        <w:rPr>
          <w:rStyle w:val="fs15fw6overflow-hidden"/>
          <w:b/>
          <w:bCs/>
          <w:sz w:val="20"/>
          <w:szCs w:val="20"/>
        </w:rPr>
        <w:t>3</w:t>
      </w:r>
    </w:p>
    <w:p w14:paraId="3D1CCD1B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 w:rsidRPr="00424704">
        <w:rPr>
          <w:rStyle w:val="fs15fw4overflow-hidden"/>
          <w:sz w:val="20"/>
          <w:szCs w:val="20"/>
        </w:rPr>
        <w:t>Mumbai University</w:t>
      </w:r>
      <w:r>
        <w:rPr>
          <w:rStyle w:val="fs15fw4overflow-hidden"/>
          <w:sz w:val="20"/>
          <w:szCs w:val="20"/>
        </w:rPr>
        <w:t>, Mumbai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"/>
          <w:b/>
          <w:bCs/>
          <w:sz w:val="20"/>
          <w:szCs w:val="20"/>
        </w:rPr>
        <w:t xml:space="preserve">[GPA: </w:t>
      </w:r>
      <w:r>
        <w:rPr>
          <w:rStyle w:val="fs15fw6overflow-hidden"/>
          <w:b/>
          <w:bCs/>
          <w:sz w:val="20"/>
          <w:szCs w:val="20"/>
        </w:rPr>
        <w:t>7.99/10]</w:t>
      </w:r>
    </w:p>
    <w:p w14:paraId="14F56BB0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Style w:val="fs15fw6overflow-hidden"/>
          <w:b/>
          <w:bCs/>
          <w:sz w:val="20"/>
          <w:szCs w:val="20"/>
        </w:rPr>
        <w:t>Higher Secondary Certification, Science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overflow-hidden"/>
          <w:b/>
          <w:bCs/>
          <w:sz w:val="20"/>
          <w:szCs w:val="20"/>
        </w:rPr>
        <w:t>June</w:t>
      </w:r>
      <w:r w:rsidRPr="00424704">
        <w:rPr>
          <w:rStyle w:val="fs15fw6overflow-hidden"/>
          <w:b/>
          <w:bCs/>
          <w:sz w:val="20"/>
          <w:szCs w:val="20"/>
        </w:rPr>
        <w:t xml:space="preserve"> 20</w:t>
      </w:r>
      <w:r>
        <w:rPr>
          <w:rStyle w:val="fs15fw6overflow-hidden"/>
          <w:b/>
          <w:bCs/>
          <w:sz w:val="20"/>
          <w:szCs w:val="20"/>
        </w:rPr>
        <w:t>17</w:t>
      </w:r>
    </w:p>
    <w:p w14:paraId="2631017A" w14:textId="77777777" w:rsidR="00F45EC0" w:rsidRDefault="00F45EC0" w:rsidP="00F45EC0">
      <w:pPr>
        <w:tabs>
          <w:tab w:val="right" w:pos="10800"/>
        </w:tabs>
        <w:spacing w:line="240" w:lineRule="atLeast"/>
        <w:rPr>
          <w:rStyle w:val="fs15fw6overflow-hidden"/>
          <w:b/>
          <w:bCs/>
          <w:sz w:val="20"/>
          <w:szCs w:val="20"/>
        </w:rPr>
      </w:pPr>
      <w:r>
        <w:rPr>
          <w:rStyle w:val="fs15fw4overflow-hidden"/>
          <w:sz w:val="20"/>
          <w:szCs w:val="20"/>
        </w:rPr>
        <w:t>Shri T.P. Bhatia College of Science, Mumbai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"/>
          <w:b/>
          <w:bCs/>
          <w:sz w:val="20"/>
          <w:szCs w:val="20"/>
        </w:rPr>
        <w:t xml:space="preserve">[GPA: </w:t>
      </w:r>
      <w:r>
        <w:rPr>
          <w:rStyle w:val="fs15fw6overflow-hidden"/>
          <w:b/>
          <w:bCs/>
          <w:sz w:val="20"/>
          <w:szCs w:val="20"/>
        </w:rPr>
        <w:t>57.8/100]</w:t>
      </w:r>
    </w:p>
    <w:p w14:paraId="4112642F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rStyle w:val="fs15fw6overflow-hidden"/>
          <w:b/>
          <w:bCs/>
          <w:sz w:val="20"/>
          <w:szCs w:val="20"/>
        </w:rPr>
        <w:t>Secondary School Certification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overflow-hidden"/>
          <w:b/>
          <w:bCs/>
          <w:sz w:val="20"/>
          <w:szCs w:val="20"/>
        </w:rPr>
        <w:t>June</w:t>
      </w:r>
      <w:r w:rsidRPr="00424704">
        <w:rPr>
          <w:rStyle w:val="fs15fw6overflow-hidden"/>
          <w:b/>
          <w:bCs/>
          <w:sz w:val="20"/>
          <w:szCs w:val="20"/>
        </w:rPr>
        <w:t xml:space="preserve"> 20</w:t>
      </w:r>
      <w:r>
        <w:rPr>
          <w:rStyle w:val="fs15fw6overflow-hidden"/>
          <w:b/>
          <w:bCs/>
          <w:sz w:val="20"/>
          <w:szCs w:val="20"/>
        </w:rPr>
        <w:t>15</w:t>
      </w:r>
    </w:p>
    <w:p w14:paraId="799A481F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s15fw4overflow-hidden"/>
          <w:sz w:val="20"/>
          <w:szCs w:val="20"/>
        </w:rPr>
        <w:t>The Saraswati Vidyalaya, Mumbai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"/>
          <w:b/>
          <w:bCs/>
          <w:sz w:val="20"/>
          <w:szCs w:val="20"/>
        </w:rPr>
        <w:t xml:space="preserve">[GPA: </w:t>
      </w:r>
      <w:r>
        <w:rPr>
          <w:rStyle w:val="fs15fw6overflow-hidden"/>
          <w:b/>
          <w:bCs/>
          <w:sz w:val="20"/>
          <w:szCs w:val="20"/>
        </w:rPr>
        <w:t>87.6/100]</w:t>
      </w:r>
    </w:p>
    <w:p w14:paraId="2ECDC06E" w14:textId="77777777" w:rsidR="00F45EC0" w:rsidRPr="00424704" w:rsidRDefault="00F45EC0" w:rsidP="00F45EC0">
      <w:pPr>
        <w:spacing w:line="240" w:lineRule="atLeast"/>
        <w:rPr>
          <w:sz w:val="20"/>
          <w:szCs w:val="20"/>
        </w:rPr>
      </w:pPr>
      <w:r w:rsidRPr="00424704">
        <w:rPr>
          <w:sz w:val="20"/>
          <w:szCs w:val="20"/>
        </w:rPr>
        <w:t> </w:t>
      </w:r>
    </w:p>
    <w:p w14:paraId="265BF67B" w14:textId="77777777" w:rsidR="00F45EC0" w:rsidRPr="00424704" w:rsidRDefault="00F45EC0" w:rsidP="00F45EC0">
      <w:pPr>
        <w:pBdr>
          <w:bottom w:val="single" w:sz="12" w:space="0" w:color="000000"/>
        </w:pBdr>
        <w:spacing w:line="240" w:lineRule="atLeast"/>
        <w:rPr>
          <w:b/>
          <w:bCs/>
          <w:caps/>
          <w:sz w:val="20"/>
          <w:szCs w:val="20"/>
        </w:rPr>
      </w:pPr>
      <w:r w:rsidRPr="00424704">
        <w:rPr>
          <w:b/>
          <w:bCs/>
          <w:caps/>
          <w:sz w:val="20"/>
          <w:szCs w:val="20"/>
        </w:rPr>
        <w:t>technical skills</w:t>
      </w:r>
      <w:r w:rsidRPr="00424704">
        <w:rPr>
          <w:sz w:val="20"/>
          <w:szCs w:val="20"/>
        </w:rPr>
        <w:t> </w:t>
      </w:r>
    </w:p>
    <w:p w14:paraId="310BA134" w14:textId="77777777" w:rsidR="00F45EC0" w:rsidRDefault="00F45EC0" w:rsidP="00F45EC0">
      <w:pPr>
        <w:spacing w:line="240" w:lineRule="atLeast"/>
        <w:rPr>
          <w:sz w:val="20"/>
          <w:szCs w:val="20"/>
        </w:rPr>
      </w:pPr>
      <w:r w:rsidRPr="00424704">
        <w:rPr>
          <w:sz w:val="20"/>
          <w:szCs w:val="20"/>
        </w:rPr>
        <w:t>Programming Languages: Python, Java</w:t>
      </w:r>
      <w:r>
        <w:rPr>
          <w:sz w:val="20"/>
          <w:szCs w:val="20"/>
        </w:rPr>
        <w:t>Script</w:t>
      </w:r>
      <w:r w:rsidRPr="00424704">
        <w:rPr>
          <w:sz w:val="20"/>
          <w:szCs w:val="20"/>
        </w:rPr>
        <w:t>, C++</w:t>
      </w:r>
    </w:p>
    <w:p w14:paraId="26341D89" w14:textId="77777777" w:rsidR="00F45EC0" w:rsidRDefault="00F45EC0" w:rsidP="00F45EC0">
      <w:pPr>
        <w:spacing w:line="240" w:lineRule="atLeast"/>
        <w:rPr>
          <w:sz w:val="20"/>
          <w:szCs w:val="20"/>
        </w:rPr>
      </w:pPr>
      <w:r w:rsidRPr="00424704">
        <w:rPr>
          <w:sz w:val="20"/>
          <w:szCs w:val="20"/>
        </w:rPr>
        <w:t>Web Technologies: HTML, CSS, JavaScript, ReactJS, jQuery, Bootstrap</w:t>
      </w:r>
      <w:r>
        <w:rPr>
          <w:sz w:val="20"/>
          <w:szCs w:val="20"/>
        </w:rPr>
        <w:t xml:space="preserve">, Tailwind CSS, Node.js, Express.js, </w:t>
      </w:r>
    </w:p>
    <w:p w14:paraId="385DDBD9" w14:textId="77777777" w:rsidR="00F45EC0" w:rsidRDefault="00F45EC0" w:rsidP="00F45EC0">
      <w:pPr>
        <w:spacing w:line="240" w:lineRule="atLeas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REST APIs</w:t>
      </w:r>
    </w:p>
    <w:p w14:paraId="03C7EDD3" w14:textId="77777777" w:rsidR="00F45EC0" w:rsidRDefault="00F45EC0" w:rsidP="00F45EC0">
      <w:pPr>
        <w:spacing w:line="240" w:lineRule="atLeast"/>
        <w:rPr>
          <w:sz w:val="20"/>
          <w:szCs w:val="20"/>
        </w:rPr>
      </w:pPr>
      <w:r w:rsidRPr="00424704">
        <w:rPr>
          <w:sz w:val="20"/>
          <w:szCs w:val="20"/>
        </w:rPr>
        <w:t>Tools:  Visual Studio Code, Git, Microsoft Office</w:t>
      </w:r>
    </w:p>
    <w:p w14:paraId="27FB70E6" w14:textId="77777777" w:rsidR="00F45EC0" w:rsidRDefault="00F45EC0" w:rsidP="00F45EC0">
      <w:pPr>
        <w:spacing w:line="240" w:lineRule="atLeast"/>
        <w:rPr>
          <w:sz w:val="20"/>
          <w:szCs w:val="20"/>
        </w:rPr>
      </w:pPr>
      <w:r w:rsidRPr="00424704">
        <w:rPr>
          <w:sz w:val="20"/>
          <w:szCs w:val="20"/>
        </w:rPr>
        <w:t xml:space="preserve">Data Analysis: Microsoft Power BI, </w:t>
      </w:r>
      <w:r>
        <w:rPr>
          <w:sz w:val="20"/>
          <w:szCs w:val="20"/>
        </w:rPr>
        <w:t>My</w:t>
      </w:r>
      <w:r w:rsidRPr="00424704">
        <w:rPr>
          <w:sz w:val="20"/>
          <w:szCs w:val="20"/>
        </w:rPr>
        <w:t>SQL, PostgreSQL</w:t>
      </w:r>
      <w:r>
        <w:rPr>
          <w:sz w:val="20"/>
          <w:szCs w:val="20"/>
        </w:rPr>
        <w:t>, SQL Server, Excel</w:t>
      </w:r>
    </w:p>
    <w:p w14:paraId="7426F8B3" w14:textId="77777777" w:rsidR="00F45EC0" w:rsidRPr="00424704" w:rsidRDefault="00F45EC0" w:rsidP="00F45EC0">
      <w:pPr>
        <w:spacing w:line="240" w:lineRule="atLeast"/>
        <w:rPr>
          <w:sz w:val="20"/>
          <w:szCs w:val="20"/>
        </w:rPr>
      </w:pPr>
      <w:r>
        <w:rPr>
          <w:sz w:val="20"/>
          <w:szCs w:val="20"/>
        </w:rPr>
        <w:t>Cloud Services: GCP</w:t>
      </w:r>
    </w:p>
    <w:p w14:paraId="161FE05E" w14:textId="77777777" w:rsidR="00F45EC0" w:rsidRPr="00424704" w:rsidRDefault="00F45EC0" w:rsidP="00F45EC0">
      <w:pPr>
        <w:spacing w:line="240" w:lineRule="atLeast"/>
        <w:rPr>
          <w:sz w:val="20"/>
          <w:szCs w:val="20"/>
        </w:rPr>
      </w:pPr>
    </w:p>
    <w:p w14:paraId="5FEF3B02" w14:textId="77777777" w:rsidR="00F45EC0" w:rsidRPr="00424704" w:rsidRDefault="00F45EC0" w:rsidP="00F45EC0">
      <w:pPr>
        <w:pBdr>
          <w:bottom w:val="single" w:sz="12" w:space="0" w:color="000000"/>
        </w:pBdr>
        <w:spacing w:line="24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Intership</w:t>
      </w:r>
    </w:p>
    <w:p w14:paraId="77B792CA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s15fw6overflow-hidden"/>
          <w:b/>
          <w:bCs/>
          <w:sz w:val="20"/>
          <w:szCs w:val="20"/>
        </w:rPr>
        <w:t>Data Science &amp; Business Analytics Internship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overflow-hidden"/>
          <w:b/>
          <w:bCs/>
          <w:sz w:val="20"/>
          <w:szCs w:val="20"/>
        </w:rPr>
        <w:t>January -</w:t>
      </w:r>
      <w:r w:rsidRPr="00424704">
        <w:rPr>
          <w:rStyle w:val="fs15fw6overflow-hidden"/>
          <w:b/>
          <w:bCs/>
          <w:sz w:val="20"/>
          <w:szCs w:val="20"/>
        </w:rPr>
        <w:t xml:space="preserve"> 2023</w:t>
      </w:r>
    </w:p>
    <w:p w14:paraId="58875222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s15fw4overflow-hidden"/>
          <w:sz w:val="20"/>
          <w:szCs w:val="20"/>
        </w:rPr>
        <w:t>The Spark Foundation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"/>
          <w:b/>
          <w:bCs/>
          <w:sz w:val="20"/>
          <w:szCs w:val="20"/>
        </w:rPr>
        <w:t xml:space="preserve">Mumbai, </w:t>
      </w:r>
      <w:r w:rsidRPr="00424704">
        <w:rPr>
          <w:rStyle w:val="fs15fw6overflow-hidden"/>
          <w:b/>
          <w:bCs/>
          <w:sz w:val="20"/>
          <w:szCs w:val="20"/>
        </w:rPr>
        <w:t>India</w:t>
      </w:r>
    </w:p>
    <w:p w14:paraId="5A66BAD7" w14:textId="77777777" w:rsidR="00F45EC0" w:rsidRDefault="00F45EC0" w:rsidP="00F45EC0">
      <w:pPr>
        <w:numPr>
          <w:ilvl w:val="0"/>
          <w:numId w:val="1"/>
        </w:numPr>
        <w:spacing w:line="240" w:lineRule="atLeast"/>
        <w:rPr>
          <w:rStyle w:val="fs15fw6overflow-hidden"/>
          <w:sz w:val="20"/>
          <w:szCs w:val="20"/>
        </w:rPr>
      </w:pPr>
      <w:r w:rsidRPr="007E2395">
        <w:rPr>
          <w:rStyle w:val="fs15fw6overflow-hidden"/>
          <w:sz w:val="20"/>
          <w:szCs w:val="20"/>
        </w:rPr>
        <w:t>Prediction using Supervised ML</w:t>
      </w:r>
    </w:p>
    <w:p w14:paraId="321AB7CD" w14:textId="77777777" w:rsidR="00F45EC0" w:rsidRDefault="00F45EC0" w:rsidP="00F45EC0">
      <w:pPr>
        <w:numPr>
          <w:ilvl w:val="0"/>
          <w:numId w:val="1"/>
        </w:numPr>
        <w:spacing w:line="240" w:lineRule="atLeast"/>
        <w:rPr>
          <w:rStyle w:val="fs15fw6overflow-hidden"/>
          <w:sz w:val="20"/>
          <w:szCs w:val="20"/>
        </w:rPr>
      </w:pPr>
      <w:r w:rsidRPr="007E2395">
        <w:rPr>
          <w:rStyle w:val="fs15fw6overflow-hidden"/>
          <w:sz w:val="20"/>
          <w:szCs w:val="20"/>
        </w:rPr>
        <w:t>The Task involved prediction of percentage of student based on the no.</w:t>
      </w:r>
      <w:r>
        <w:rPr>
          <w:rStyle w:val="fs15fw6overflow-hidden"/>
          <w:sz w:val="20"/>
          <w:szCs w:val="20"/>
        </w:rPr>
        <w:t xml:space="preserve"> </w:t>
      </w:r>
      <w:r w:rsidRPr="007E2395">
        <w:rPr>
          <w:rStyle w:val="fs15fw6overflow-hidden"/>
          <w:sz w:val="20"/>
          <w:szCs w:val="20"/>
        </w:rPr>
        <w:t>of study hours using linear regression.</w:t>
      </w:r>
    </w:p>
    <w:p w14:paraId="460A0A51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s15fw6overflow-hidden"/>
          <w:b/>
          <w:bCs/>
          <w:sz w:val="20"/>
          <w:szCs w:val="20"/>
        </w:rPr>
        <w:t>Data Analytics &amp; Visualization Job Simulation on Forage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overflow-hidden"/>
          <w:b/>
          <w:bCs/>
          <w:sz w:val="20"/>
          <w:szCs w:val="20"/>
        </w:rPr>
        <w:t>February</w:t>
      </w:r>
      <w:r w:rsidRPr="00424704">
        <w:rPr>
          <w:rStyle w:val="fs15fw6overflow-hidden"/>
          <w:b/>
          <w:bCs/>
          <w:sz w:val="20"/>
          <w:szCs w:val="20"/>
        </w:rPr>
        <w:t xml:space="preserve"> - 202</w:t>
      </w:r>
      <w:r>
        <w:rPr>
          <w:rStyle w:val="fs15fw6overflow-hidden"/>
          <w:b/>
          <w:bCs/>
          <w:sz w:val="20"/>
          <w:szCs w:val="20"/>
        </w:rPr>
        <w:t>4</w:t>
      </w:r>
    </w:p>
    <w:p w14:paraId="0A3A8CE9" w14:textId="77777777" w:rsidR="00F45EC0" w:rsidRPr="00115AC3" w:rsidRDefault="00F45EC0" w:rsidP="00F45EC0">
      <w:pPr>
        <w:tabs>
          <w:tab w:val="right" w:pos="10800"/>
        </w:tabs>
        <w:spacing w:line="240" w:lineRule="atLeast"/>
        <w:rPr>
          <w:b/>
          <w:bCs/>
          <w:sz w:val="20"/>
          <w:szCs w:val="20"/>
        </w:rPr>
      </w:pPr>
      <w:r w:rsidRPr="00424704">
        <w:rPr>
          <w:rStyle w:val="fs15fw4overflow-hidden"/>
          <w:sz w:val="20"/>
          <w:szCs w:val="20"/>
        </w:rPr>
        <w:t>Accenture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"/>
          <w:b/>
          <w:bCs/>
          <w:sz w:val="20"/>
          <w:szCs w:val="20"/>
        </w:rPr>
        <w:t xml:space="preserve">Remote </w:t>
      </w:r>
    </w:p>
    <w:p w14:paraId="033C8510" w14:textId="77777777" w:rsidR="00F45EC0" w:rsidRPr="00115AC3" w:rsidRDefault="00F45EC0" w:rsidP="00F45EC0">
      <w:pPr>
        <w:numPr>
          <w:ilvl w:val="0"/>
          <w:numId w:val="2"/>
        </w:numPr>
        <w:spacing w:line="240" w:lineRule="atLeast"/>
        <w:rPr>
          <w:sz w:val="20"/>
          <w:szCs w:val="20"/>
        </w:rPr>
      </w:pPr>
      <w:r w:rsidRPr="00115AC3">
        <w:rPr>
          <w:sz w:val="20"/>
          <w:szCs w:val="20"/>
        </w:rPr>
        <w:t>Completed a simulation focused on advising a hypothetical social media client as a Data Analyst at Accenture</w:t>
      </w:r>
    </w:p>
    <w:p w14:paraId="43C9760D" w14:textId="77777777" w:rsidR="00F45EC0" w:rsidRDefault="00F45EC0" w:rsidP="00F45EC0">
      <w:pPr>
        <w:numPr>
          <w:ilvl w:val="0"/>
          <w:numId w:val="2"/>
        </w:numPr>
        <w:spacing w:line="240" w:lineRule="atLeast"/>
        <w:rPr>
          <w:sz w:val="20"/>
          <w:szCs w:val="20"/>
        </w:rPr>
      </w:pPr>
      <w:r w:rsidRPr="00115AC3">
        <w:rPr>
          <w:sz w:val="20"/>
          <w:szCs w:val="20"/>
        </w:rPr>
        <w:t>Cleaned, modelled and analyzed 7 datasets to uncover insights into content trends to inform strategic decisions</w:t>
      </w:r>
      <w:r w:rsidRPr="00781FAF">
        <w:rPr>
          <w:sz w:val="20"/>
          <w:szCs w:val="20"/>
        </w:rPr>
        <w:t xml:space="preserve"> </w:t>
      </w:r>
    </w:p>
    <w:p w14:paraId="22C2B641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s15fw6overflow-hidden"/>
          <w:b/>
          <w:bCs/>
          <w:sz w:val="20"/>
          <w:szCs w:val="20"/>
        </w:rPr>
        <w:t>Cybersecurity Security Analyst Job Simulation on Forage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overflow-hidden"/>
          <w:b/>
          <w:bCs/>
          <w:sz w:val="20"/>
          <w:szCs w:val="20"/>
        </w:rPr>
        <w:t>February</w:t>
      </w:r>
      <w:r w:rsidRPr="00424704">
        <w:rPr>
          <w:rStyle w:val="fs15fw6overflow-hidden"/>
          <w:b/>
          <w:bCs/>
          <w:sz w:val="20"/>
          <w:szCs w:val="20"/>
        </w:rPr>
        <w:t xml:space="preserve"> - 202</w:t>
      </w:r>
      <w:r>
        <w:rPr>
          <w:rStyle w:val="fs15fw6overflow-hidden"/>
          <w:b/>
          <w:bCs/>
          <w:sz w:val="20"/>
          <w:szCs w:val="20"/>
        </w:rPr>
        <w:t>4</w:t>
      </w:r>
    </w:p>
    <w:p w14:paraId="22D6AAD1" w14:textId="77777777" w:rsidR="00F45EC0" w:rsidRPr="00115AC3" w:rsidRDefault="00F45EC0" w:rsidP="00F45EC0">
      <w:pPr>
        <w:tabs>
          <w:tab w:val="right" w:pos="10800"/>
        </w:tabs>
        <w:spacing w:line="240" w:lineRule="atLeast"/>
        <w:rPr>
          <w:b/>
          <w:bCs/>
          <w:sz w:val="20"/>
          <w:szCs w:val="20"/>
        </w:rPr>
      </w:pPr>
      <w:r>
        <w:rPr>
          <w:rStyle w:val="fs15fw4overflow-hidden"/>
          <w:sz w:val="20"/>
          <w:szCs w:val="20"/>
        </w:rPr>
        <w:t>Tata</w:t>
      </w:r>
      <w:r w:rsidRPr="00424704">
        <w:rPr>
          <w:rStyle w:val="fs15fw6"/>
          <w:b/>
          <w:bCs/>
          <w:sz w:val="20"/>
          <w:szCs w:val="20"/>
        </w:rPr>
        <w:tab/>
      </w:r>
      <w:r>
        <w:rPr>
          <w:rStyle w:val="fs15fw6"/>
          <w:b/>
          <w:bCs/>
          <w:sz w:val="20"/>
          <w:szCs w:val="20"/>
        </w:rPr>
        <w:t xml:space="preserve">Remote </w:t>
      </w:r>
    </w:p>
    <w:p w14:paraId="2063C72E" w14:textId="77777777" w:rsidR="00F45EC0" w:rsidRPr="008B2618" w:rsidRDefault="00F45EC0" w:rsidP="00F45EC0">
      <w:pPr>
        <w:numPr>
          <w:ilvl w:val="0"/>
          <w:numId w:val="2"/>
        </w:numPr>
        <w:spacing w:line="240" w:lineRule="atLeast"/>
        <w:rPr>
          <w:sz w:val="20"/>
          <w:szCs w:val="20"/>
        </w:rPr>
      </w:pPr>
      <w:r w:rsidRPr="008B2618">
        <w:rPr>
          <w:sz w:val="20"/>
          <w:szCs w:val="20"/>
        </w:rPr>
        <w:t>Completed a job simulation involving identity and access management (IAM) for Tata Consultancy Services, collaborating with a Cybersecurity Consulting team.</w:t>
      </w:r>
    </w:p>
    <w:p w14:paraId="2EDCEC7B" w14:textId="77777777" w:rsidR="00F45EC0" w:rsidRDefault="00F45EC0" w:rsidP="00F45EC0">
      <w:pPr>
        <w:numPr>
          <w:ilvl w:val="0"/>
          <w:numId w:val="2"/>
        </w:numPr>
        <w:spacing w:line="240" w:lineRule="atLeast"/>
        <w:rPr>
          <w:sz w:val="20"/>
          <w:szCs w:val="20"/>
        </w:rPr>
      </w:pPr>
      <w:r w:rsidRPr="008B2618">
        <w:rPr>
          <w:sz w:val="20"/>
          <w:szCs w:val="20"/>
        </w:rPr>
        <w:t>Acquired expertise in IAM principles, cybersecurity best practices, and strategic alignment with business objectives.</w:t>
      </w:r>
      <w:r w:rsidRPr="00115AC3">
        <w:rPr>
          <w:sz w:val="20"/>
          <w:szCs w:val="20"/>
        </w:rPr>
        <w:t xml:space="preserve"> </w:t>
      </w:r>
    </w:p>
    <w:p w14:paraId="6C68EA12" w14:textId="77777777" w:rsidR="00F45EC0" w:rsidRPr="00115AC3" w:rsidRDefault="00F45EC0" w:rsidP="00F45EC0">
      <w:pPr>
        <w:spacing w:line="240" w:lineRule="atLeast"/>
        <w:rPr>
          <w:sz w:val="20"/>
          <w:szCs w:val="20"/>
        </w:rPr>
      </w:pPr>
    </w:p>
    <w:p w14:paraId="0FE8A802" w14:textId="77777777" w:rsidR="00F45EC0" w:rsidRPr="00744BFB" w:rsidRDefault="00F45EC0" w:rsidP="00F45EC0">
      <w:pPr>
        <w:pBdr>
          <w:bottom w:val="single" w:sz="12" w:space="0" w:color="000000"/>
        </w:pBdr>
        <w:spacing w:line="240" w:lineRule="atLeast"/>
        <w:rPr>
          <w:rStyle w:val="Hyperlink"/>
          <w:b/>
          <w:bCs/>
          <w:caps/>
          <w:sz w:val="20"/>
          <w:szCs w:val="20"/>
        </w:rPr>
      </w:pPr>
      <w:r w:rsidRPr="00424704">
        <w:rPr>
          <w:b/>
          <w:bCs/>
          <w:caps/>
          <w:sz w:val="20"/>
          <w:szCs w:val="20"/>
        </w:rPr>
        <w:t>projects</w:t>
      </w:r>
    </w:p>
    <w:p w14:paraId="6B8204C1" w14:textId="36F70CE6" w:rsidR="00F45EC0" w:rsidRPr="00744BFB" w:rsidRDefault="00B953E7" w:rsidP="00F45EC0">
      <w:pPr>
        <w:numPr>
          <w:ilvl w:val="0"/>
          <w:numId w:val="4"/>
        </w:numPr>
        <w:spacing w:line="240" w:lineRule="atLeast"/>
        <w:rPr>
          <w:sz w:val="20"/>
          <w:szCs w:val="20"/>
        </w:rPr>
      </w:pPr>
      <w:r w:rsidRPr="00B953E7">
        <w:rPr>
          <w:sz w:val="20"/>
          <w:szCs w:val="20"/>
        </w:rPr>
        <w:t>Build Expense Manager App Using React And TypeScript</w:t>
      </w:r>
      <w:r w:rsidR="00F45EC0" w:rsidRPr="00744BFB">
        <w:rPr>
          <w:sz w:val="20"/>
          <w:szCs w:val="20"/>
        </w:rPr>
        <w:t>. (</w:t>
      </w:r>
      <w:r>
        <w:rPr>
          <w:sz w:val="20"/>
          <w:szCs w:val="20"/>
        </w:rPr>
        <w:t>JavaScript</w:t>
      </w:r>
      <w:r w:rsidR="00F45EC0" w:rsidRPr="00744BFB">
        <w:rPr>
          <w:sz w:val="20"/>
          <w:szCs w:val="20"/>
        </w:rPr>
        <w:t xml:space="preserve">, </w:t>
      </w:r>
      <w:r>
        <w:rPr>
          <w:sz w:val="20"/>
          <w:szCs w:val="20"/>
        </w:rPr>
        <w:t>CSS</w:t>
      </w:r>
      <w:r w:rsidR="00F45EC0" w:rsidRPr="00744BFB">
        <w:rPr>
          <w:sz w:val="20"/>
          <w:szCs w:val="20"/>
        </w:rPr>
        <w:t xml:space="preserve">, </w:t>
      </w:r>
      <w:r>
        <w:rPr>
          <w:sz w:val="20"/>
          <w:szCs w:val="20"/>
        </w:rPr>
        <w:t>HTML5</w:t>
      </w:r>
      <w:r w:rsidR="00F45EC0" w:rsidRPr="00744BFB">
        <w:rPr>
          <w:sz w:val="20"/>
          <w:szCs w:val="20"/>
        </w:rPr>
        <w:t>)</w:t>
      </w:r>
    </w:p>
    <w:p w14:paraId="75FD4A82" w14:textId="0EF8E599" w:rsidR="00F45EC0" w:rsidRPr="00744BFB" w:rsidRDefault="00B953E7" w:rsidP="00F45EC0">
      <w:pPr>
        <w:numPr>
          <w:ilvl w:val="0"/>
          <w:numId w:val="4"/>
        </w:numPr>
        <w:spacing w:line="240" w:lineRule="atLeast"/>
        <w:rPr>
          <w:sz w:val="20"/>
          <w:szCs w:val="20"/>
        </w:rPr>
      </w:pPr>
      <w:r w:rsidRPr="00B953E7">
        <w:rPr>
          <w:sz w:val="20"/>
          <w:szCs w:val="20"/>
        </w:rPr>
        <w:t xml:space="preserve">Designed a power bi dashboard for Patel Store to track and analyze the online sales data </w:t>
      </w:r>
      <w:proofErr w:type="spellStart"/>
      <w:r w:rsidRPr="00B953E7">
        <w:rPr>
          <w:sz w:val="20"/>
          <w:szCs w:val="20"/>
        </w:rPr>
        <w:t>acorss</w:t>
      </w:r>
      <w:proofErr w:type="spellEnd"/>
      <w:r w:rsidRPr="00B953E7">
        <w:rPr>
          <w:sz w:val="20"/>
          <w:szCs w:val="20"/>
        </w:rPr>
        <w:t xml:space="preserve"> India.</w:t>
      </w:r>
      <w:r w:rsidR="00F45EC0" w:rsidRPr="00744BFB">
        <w:rPr>
          <w:sz w:val="20"/>
          <w:szCs w:val="20"/>
        </w:rPr>
        <w:t>. (Microsoft Power BI)</w:t>
      </w:r>
    </w:p>
    <w:p w14:paraId="21459B5E" w14:textId="77777777" w:rsidR="00F45EC0" w:rsidRPr="00424704" w:rsidRDefault="00F45EC0" w:rsidP="00F45EC0">
      <w:pPr>
        <w:spacing w:line="240" w:lineRule="atLeast"/>
        <w:rPr>
          <w:sz w:val="20"/>
          <w:szCs w:val="20"/>
        </w:rPr>
      </w:pPr>
      <w:r w:rsidRPr="00424704">
        <w:rPr>
          <w:sz w:val="20"/>
          <w:szCs w:val="20"/>
        </w:rPr>
        <w:t> </w:t>
      </w:r>
    </w:p>
    <w:p w14:paraId="06661A0D" w14:textId="77777777" w:rsidR="00F45EC0" w:rsidRPr="00424704" w:rsidRDefault="00F45EC0" w:rsidP="00F45EC0">
      <w:pPr>
        <w:pBdr>
          <w:bottom w:val="single" w:sz="12" w:space="0" w:color="000000"/>
        </w:pBdr>
        <w:spacing w:line="24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Certification</w:t>
      </w:r>
    </w:p>
    <w:p w14:paraId="16022158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w6fs15overflow-hidden"/>
          <w:b/>
          <w:bCs/>
          <w:sz w:val="20"/>
          <w:szCs w:val="20"/>
        </w:rPr>
        <w:t>Python Essentials 1 &amp; 2</w:t>
      </w:r>
      <w:r w:rsidRPr="00424704">
        <w:rPr>
          <w:rStyle w:val="fs15fw6"/>
          <w:b/>
          <w:bCs/>
          <w:sz w:val="20"/>
          <w:szCs w:val="20"/>
        </w:rPr>
        <w:tab/>
      </w:r>
      <w:r w:rsidRPr="00424704">
        <w:rPr>
          <w:rStyle w:val="fs15fw6overflow-hidden"/>
          <w:b/>
          <w:bCs/>
          <w:sz w:val="20"/>
          <w:szCs w:val="20"/>
        </w:rPr>
        <w:t>February 202</w:t>
      </w:r>
      <w:r>
        <w:rPr>
          <w:rStyle w:val="fs15fw6overflow-hidden"/>
          <w:b/>
          <w:bCs/>
          <w:sz w:val="20"/>
          <w:szCs w:val="20"/>
        </w:rPr>
        <w:t>4</w:t>
      </w:r>
    </w:p>
    <w:p w14:paraId="6AC5DE6B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w4fs15overflow-hidden"/>
          <w:sz w:val="20"/>
          <w:szCs w:val="20"/>
        </w:rPr>
        <w:t>Cisco</w:t>
      </w:r>
      <w:r w:rsidRPr="00424704">
        <w:rPr>
          <w:rStyle w:val="fs15fw6"/>
          <w:b/>
          <w:bCs/>
          <w:sz w:val="20"/>
          <w:szCs w:val="20"/>
        </w:rPr>
        <w:tab/>
      </w:r>
    </w:p>
    <w:p w14:paraId="43F2AA94" w14:textId="77777777" w:rsidR="00F45EC0" w:rsidRPr="001D7FA4" w:rsidRDefault="00000000" w:rsidP="00F45EC0">
      <w:pPr>
        <w:numPr>
          <w:ilvl w:val="0"/>
          <w:numId w:val="3"/>
        </w:numPr>
        <w:spacing w:line="240" w:lineRule="atLeast"/>
        <w:ind w:hanging="409"/>
        <w:rPr>
          <w:sz w:val="20"/>
          <w:szCs w:val="20"/>
        </w:rPr>
      </w:pPr>
      <w:hyperlink r:id="rId8" w:history="1">
        <w:r w:rsidR="00F45EC0" w:rsidRPr="00932736">
          <w:rPr>
            <w:rStyle w:val="Hyperlink"/>
            <w:sz w:val="20"/>
            <w:szCs w:val="20"/>
          </w:rPr>
          <w:t>https://www.credly.com/badges/e69e3a7c-aa3b-484d-ac7b-ee9e0fb11a9e/public_url</w:t>
        </w:r>
      </w:hyperlink>
    </w:p>
    <w:p w14:paraId="4F86C568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w6fs15overflow-hidden"/>
          <w:b/>
          <w:bCs/>
          <w:sz w:val="20"/>
          <w:szCs w:val="20"/>
        </w:rPr>
        <w:t xml:space="preserve">Google Cloud Computing </w:t>
      </w:r>
      <w:r w:rsidRPr="00424704">
        <w:rPr>
          <w:rStyle w:val="fs15fw6"/>
          <w:b/>
          <w:bCs/>
          <w:sz w:val="20"/>
          <w:szCs w:val="20"/>
        </w:rPr>
        <w:tab/>
      </w:r>
      <w:r w:rsidRPr="00424704">
        <w:rPr>
          <w:rStyle w:val="fs15fw6overflow-hidden"/>
          <w:b/>
          <w:bCs/>
          <w:sz w:val="20"/>
          <w:szCs w:val="20"/>
        </w:rPr>
        <w:t>February 202</w:t>
      </w:r>
      <w:r>
        <w:rPr>
          <w:rStyle w:val="fs15fw6overflow-hidden"/>
          <w:b/>
          <w:bCs/>
          <w:sz w:val="20"/>
          <w:szCs w:val="20"/>
        </w:rPr>
        <w:t>4</w:t>
      </w:r>
    </w:p>
    <w:p w14:paraId="0050183A" w14:textId="77777777" w:rsidR="00F45EC0" w:rsidRPr="00424704" w:rsidRDefault="00F45EC0" w:rsidP="00F45EC0">
      <w:pPr>
        <w:tabs>
          <w:tab w:val="right" w:pos="10800"/>
        </w:tabs>
        <w:spacing w:line="240" w:lineRule="atLeast"/>
        <w:rPr>
          <w:rStyle w:val="fs15fw6"/>
          <w:b/>
          <w:bCs/>
          <w:sz w:val="20"/>
          <w:szCs w:val="20"/>
        </w:rPr>
      </w:pPr>
      <w:r>
        <w:rPr>
          <w:rStyle w:val="fw4fs15overflow-hidden"/>
          <w:sz w:val="20"/>
          <w:szCs w:val="20"/>
        </w:rPr>
        <w:t>Google</w:t>
      </w:r>
      <w:r w:rsidRPr="00424704">
        <w:rPr>
          <w:rStyle w:val="fs15fw6"/>
          <w:b/>
          <w:bCs/>
          <w:sz w:val="20"/>
          <w:szCs w:val="20"/>
        </w:rPr>
        <w:tab/>
      </w:r>
    </w:p>
    <w:p w14:paraId="5E2D34F6" w14:textId="43811E75" w:rsidR="00F45EC0" w:rsidRPr="004C17BE" w:rsidRDefault="00000000" w:rsidP="004C17BE">
      <w:pPr>
        <w:numPr>
          <w:ilvl w:val="0"/>
          <w:numId w:val="3"/>
        </w:numPr>
        <w:spacing w:line="240" w:lineRule="atLeast"/>
        <w:ind w:hanging="409"/>
        <w:rPr>
          <w:sz w:val="20"/>
          <w:szCs w:val="20"/>
        </w:rPr>
      </w:pPr>
      <w:hyperlink r:id="rId9" w:history="1">
        <w:r w:rsidR="00F45EC0" w:rsidRPr="00B5335E">
          <w:rPr>
            <w:rStyle w:val="Hyperlink"/>
            <w:sz w:val="20"/>
            <w:szCs w:val="20"/>
          </w:rPr>
          <w:t>https://www.cloudskillsboost.google/public_profiles/03197958-b035-4619-ae18-c559ae00f08a</w:t>
        </w:r>
      </w:hyperlink>
    </w:p>
    <w:sectPr w:rsidR="00F45EC0" w:rsidRPr="004C17BE" w:rsidSect="00F4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8"/>
    <w:multiLevelType w:val="hybridMultilevel"/>
    <w:tmpl w:val="00000008"/>
    <w:lvl w:ilvl="0" w:tplc="3DD80C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6495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C201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642E9C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C85C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47ACC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560B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8A08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5A13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9"/>
    <w:multiLevelType w:val="hybridMultilevel"/>
    <w:tmpl w:val="00000009"/>
    <w:lvl w:ilvl="0" w:tplc="659A61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7E2E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B8013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E4B6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A586B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0C58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2EED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C0C2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0612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E"/>
    <w:multiLevelType w:val="hybridMultilevel"/>
    <w:tmpl w:val="0000000E"/>
    <w:lvl w:ilvl="0" w:tplc="5AA83E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C290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3ECB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00D4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8EE1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D0E8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26D4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7A02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06F2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3A837A68"/>
    <w:multiLevelType w:val="hybridMultilevel"/>
    <w:tmpl w:val="6C626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93298A"/>
    <w:multiLevelType w:val="multilevel"/>
    <w:tmpl w:val="B6EA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487239">
    <w:abstractNumId w:val="0"/>
  </w:num>
  <w:num w:numId="2" w16cid:durableId="757288235">
    <w:abstractNumId w:val="1"/>
  </w:num>
  <w:num w:numId="3" w16cid:durableId="49152691">
    <w:abstractNumId w:val="2"/>
  </w:num>
  <w:num w:numId="4" w16cid:durableId="334577652">
    <w:abstractNumId w:val="4"/>
  </w:num>
  <w:num w:numId="5" w16cid:durableId="1447118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C0"/>
    <w:rsid w:val="003F5044"/>
    <w:rsid w:val="004C17BE"/>
    <w:rsid w:val="006D3B0B"/>
    <w:rsid w:val="008A05B1"/>
    <w:rsid w:val="00B953E7"/>
    <w:rsid w:val="00CE316B"/>
    <w:rsid w:val="00F4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E015"/>
  <w15:chartTrackingRefBased/>
  <w15:docId w15:val="{7D928792-5D52-4069-974A-169C28F0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E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s15fw6overflow-hidden">
    <w:name w:val="fs15 fw6 overflow-hidden"/>
    <w:basedOn w:val="DefaultParagraphFont"/>
    <w:rsid w:val="00F45EC0"/>
  </w:style>
  <w:style w:type="character" w:customStyle="1" w:styleId="fs15fw6">
    <w:name w:val="fs15 fw6"/>
    <w:basedOn w:val="DefaultParagraphFont"/>
    <w:rsid w:val="00F45EC0"/>
  </w:style>
  <w:style w:type="character" w:customStyle="1" w:styleId="fs15fw4overflow-hidden">
    <w:name w:val="fs15 fw4 overflow-hidden"/>
    <w:basedOn w:val="DefaultParagraphFont"/>
    <w:rsid w:val="00F45EC0"/>
  </w:style>
  <w:style w:type="character" w:customStyle="1" w:styleId="fw6fs15overflow-hidden">
    <w:name w:val="fw6 fs15 overflow-hidden"/>
    <w:basedOn w:val="DefaultParagraphFont"/>
    <w:rsid w:val="00F45EC0"/>
  </w:style>
  <w:style w:type="character" w:customStyle="1" w:styleId="fw4fs15overflow-hidden">
    <w:name w:val="fw4 fs15 overflow-hidden"/>
    <w:basedOn w:val="DefaultParagraphFont"/>
    <w:rsid w:val="00F45EC0"/>
  </w:style>
  <w:style w:type="paragraph" w:styleId="ListParagraph">
    <w:name w:val="List Paragraph"/>
    <w:basedOn w:val="Normal"/>
    <w:uiPriority w:val="34"/>
    <w:qFormat/>
    <w:rsid w:val="00F45E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5E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e69e3a7c-aa3b-484d-ac7b-ee9e0fb11a9e/public_ur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atelaneri17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github.com/Aneri17" TargetMode="External"/><Relationship Id="rId11" Type="http://schemas.openxmlformats.org/officeDocument/2006/relationships/theme" Target="theme/theme1.xml"/><Relationship Id="rId5" Type="http://schemas.openxmlformats.org/officeDocument/2006/relationships/hyperlink" Target="linkedin.com/in/aneri-patel1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loudskillsboost.google/public_profiles/03197958-b035-4619-ae18-c559ae00f0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Janjarukiya</dc:creator>
  <cp:keywords/>
  <dc:description/>
  <cp:lastModifiedBy>Priya Janjarukiya</cp:lastModifiedBy>
  <cp:revision>3</cp:revision>
  <dcterms:created xsi:type="dcterms:W3CDTF">2024-06-15T15:22:00Z</dcterms:created>
  <dcterms:modified xsi:type="dcterms:W3CDTF">2024-06-17T16:24:00Z</dcterms:modified>
</cp:coreProperties>
</file>